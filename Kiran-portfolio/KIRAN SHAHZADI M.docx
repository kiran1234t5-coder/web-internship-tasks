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C9BFD" w14:textId="17517D6D" w:rsidR="009C1FC2" w:rsidRPr="00F7492B" w:rsidRDefault="009C1FC2" w:rsidP="00674603">
      <w:pPr>
        <w:shd w:val="clear" w:color="auto" w:fill="F2F2F2" w:themeFill="background1" w:themeFillShade="F2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C1FC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KIRAN </w:t>
      </w:r>
      <w:r w:rsidR="00674603" w:rsidRPr="00F7492B">
        <w:rPr>
          <w:rFonts w:ascii="Times New Roman" w:eastAsia="Times New Roman" w:hAnsi="Times New Roman" w:cs="Times New Roman"/>
          <w:b/>
          <w:bCs/>
          <w:sz w:val="40"/>
          <w:szCs w:val="40"/>
          <w:lang w:val="en-DE"/>
        </w:rPr>
        <w:t xml:space="preserve">SHAHZADI </w:t>
      </w:r>
      <w:r w:rsidRPr="009C1FC2">
        <w:rPr>
          <w:rFonts w:ascii="Times New Roman" w:eastAsia="Times New Roman" w:hAnsi="Times New Roman" w:cs="Times New Roman"/>
          <w:b/>
          <w:bCs/>
          <w:sz w:val="40"/>
          <w:szCs w:val="40"/>
        </w:rPr>
        <w:t>M. HUSSAIN</w:t>
      </w:r>
    </w:p>
    <w:p w14:paraId="04E4D680" w14:textId="77777777" w:rsidR="009C1FC2" w:rsidRDefault="009C1FC2" w:rsidP="00674603">
      <w:pPr>
        <w:shd w:val="clear" w:color="auto" w:fill="F2F2F2" w:themeFill="background1" w:themeFillShade="F2"/>
        <w:spacing w:before="100" w:beforeAutospacing="1" w:after="100" w:afterAutospacing="1"/>
        <w:rPr>
          <w:rFonts w:ascii="Segoe UI Emoji" w:eastAsia="Times New Roman" w:hAnsi="Segoe UI Emoji" w:cs="Segoe UI Emoji"/>
          <w:sz w:val="24"/>
          <w:szCs w:val="24"/>
        </w:rPr>
      </w:pPr>
      <w:r w:rsidRPr="009C1FC2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9C1FC2">
        <w:rPr>
          <w:rFonts w:ascii="Times New Roman" w:eastAsia="Times New Roman" w:hAnsi="Times New Roman" w:cs="Times New Roman"/>
          <w:sz w:val="24"/>
          <w:szCs w:val="24"/>
        </w:rPr>
        <w:t xml:space="preserve"> 0328-0624995</w:t>
      </w:r>
      <w:r w:rsidRPr="009C1FC2">
        <w:rPr>
          <w:rFonts w:ascii="Segoe UI Emoji" w:eastAsia="Times New Roman" w:hAnsi="Segoe UI Emoji" w:cs="Segoe UI Emoji"/>
          <w:sz w:val="24"/>
          <w:szCs w:val="24"/>
        </w:rPr>
        <w:t xml:space="preserve"> </w:t>
      </w:r>
    </w:p>
    <w:p w14:paraId="47D3BAEB" w14:textId="29AA8A1C" w:rsidR="009C1FC2" w:rsidRDefault="009C1FC2" w:rsidP="00674603">
      <w:pPr>
        <w:shd w:val="clear" w:color="auto" w:fill="F2F2F2" w:themeFill="background1" w:themeFillShade="F2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C1FC2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9C1F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Pr="009C1FC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kiran1234t5@gmail.com</w:t>
        </w:r>
      </w:hyperlink>
    </w:p>
    <w:p w14:paraId="2D404387" w14:textId="2C457047" w:rsidR="009C1FC2" w:rsidRPr="009C1FC2" w:rsidRDefault="00674603" w:rsidP="00674603">
      <w:pPr>
        <w:shd w:val="clear" w:color="auto" w:fill="F2F2F2" w:themeFill="background1" w:themeFillShade="F2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</w:rPr>
        <w:t>🏠</w:t>
      </w:r>
      <w:r w:rsidR="009C1FC2" w:rsidRPr="009C1FC2">
        <w:rPr>
          <w:rFonts w:ascii="Times New Roman" w:eastAsia="Times New Roman" w:hAnsi="Times New Roman" w:cs="Times New Roman"/>
          <w:sz w:val="24"/>
          <w:szCs w:val="24"/>
        </w:rPr>
        <w:t xml:space="preserve">Post Office </w:t>
      </w:r>
      <w:proofErr w:type="gramStart"/>
      <w:r w:rsidR="009C1FC2" w:rsidRPr="009C1FC2">
        <w:rPr>
          <w:rFonts w:ascii="Times New Roman" w:eastAsia="Times New Roman" w:hAnsi="Times New Roman" w:cs="Times New Roman"/>
          <w:sz w:val="24"/>
          <w:szCs w:val="24"/>
        </w:rPr>
        <w:t>Khas</w:t>
      </w:r>
      <w:r w:rsidR="009C1FC2">
        <w:rPr>
          <w:rFonts w:ascii="Times New Roman" w:eastAsia="Times New Roman" w:hAnsi="Times New Roman" w:cs="Times New Roman"/>
          <w:sz w:val="24"/>
          <w:szCs w:val="24"/>
          <w:lang w:val="en-D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DE"/>
        </w:rPr>
        <w:t xml:space="preserve"> </w:t>
      </w:r>
      <w:proofErr w:type="spellStart"/>
      <w:r w:rsidR="009C1FC2">
        <w:rPr>
          <w:rFonts w:ascii="Times New Roman" w:eastAsia="Times New Roman" w:hAnsi="Times New Roman" w:cs="Times New Roman"/>
          <w:sz w:val="24"/>
          <w:szCs w:val="24"/>
          <w:lang w:val="en-DE"/>
        </w:rPr>
        <w:t>lik</w:t>
      </w:r>
      <w:r>
        <w:rPr>
          <w:rFonts w:ascii="Times New Roman" w:eastAsia="Times New Roman" w:hAnsi="Times New Roman" w:cs="Times New Roman"/>
          <w:sz w:val="24"/>
          <w:szCs w:val="24"/>
          <w:lang w:val="en-DE"/>
        </w:rPr>
        <w:t>hneke</w:t>
      </w:r>
      <w:proofErr w:type="spellEnd"/>
      <w:proofErr w:type="gramEnd"/>
      <w:r w:rsidR="009C1FC2" w:rsidRPr="009C1FC2">
        <w:rPr>
          <w:rFonts w:ascii="Times New Roman" w:eastAsia="Times New Roman" w:hAnsi="Times New Roman" w:cs="Times New Roman"/>
          <w:sz w:val="24"/>
          <w:szCs w:val="24"/>
        </w:rPr>
        <w:t>, Tehsil &amp; District Kasur, Pakistan</w:t>
      </w:r>
    </w:p>
    <w:p w14:paraId="43FAC0C3" w14:textId="77777777" w:rsidR="00690D60" w:rsidRPr="00690D60" w:rsidRDefault="00690D60" w:rsidP="00690D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D6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5C1CFC3" w14:textId="77777777" w:rsidR="00690D60" w:rsidRPr="00690D60" w:rsidRDefault="00690D60" w:rsidP="00690D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Frontend Developer candidate with hands-on experience in HTML, CSS, and JavaScript, along </w:t>
      </w:r>
      <w:bookmarkStart w:id="0" w:name="_GoBack"/>
      <w:bookmarkEnd w:id="0"/>
      <w:r w:rsidRPr="00690D60">
        <w:rPr>
          <w:rFonts w:ascii="Times New Roman" w:eastAsia="Times New Roman" w:hAnsi="Times New Roman" w:cs="Times New Roman"/>
          <w:sz w:val="24"/>
          <w:szCs w:val="24"/>
        </w:rPr>
        <w:t>with basic knowledge of backend technologies. Seeking an opportunity to contribute to the development of modern, responsive, and interactive web applications.</w:t>
      </w:r>
    </w:p>
    <w:p w14:paraId="774C13EC" w14:textId="3C585195" w:rsidR="00690D60" w:rsidRPr="00690D60" w:rsidRDefault="00690D60" w:rsidP="00690D60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CA54BC1" w14:textId="77777777" w:rsidR="00690D60" w:rsidRPr="00690D60" w:rsidRDefault="00690D60" w:rsidP="00690D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D60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 &amp; PROJECTS</w:t>
      </w:r>
    </w:p>
    <w:p w14:paraId="2C58113E" w14:textId="77777777" w:rsidR="00690D60" w:rsidRPr="00690D60" w:rsidRDefault="00690D60" w:rsidP="00690D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ChariTEAM</w:t>
      </w:r>
      <w:proofErr w:type="spellEnd"/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(Personal Project)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br/>
        <w:t xml:space="preserve">GitHub: </w:t>
      </w:r>
      <w:hyperlink r:id="rId11" w:tgtFrame="_new" w:history="1">
        <w:r w:rsidRPr="00690D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https://github.com/KIRAN-dev995/ChariTeam</w:t>
        </w:r>
      </w:hyperlink>
    </w:p>
    <w:p w14:paraId="499A411A" w14:textId="77777777" w:rsidR="00690D60" w:rsidRPr="00690D60" w:rsidRDefault="00690D60" w:rsidP="00690D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Tech Hub Project (Personal Project)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br/>
        <w:t xml:space="preserve">GitHub: </w:t>
      </w:r>
      <w:hyperlink r:id="rId12" w:tgtFrame="_new" w:history="1">
        <w:r w:rsidRPr="00690D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https://github.com/kiran-dev995/TECH-HUB-PROJECT</w:t>
        </w:r>
      </w:hyperlink>
    </w:p>
    <w:p w14:paraId="3DC06A85" w14:textId="77777777" w:rsidR="00690D60" w:rsidRPr="00690D60" w:rsidRDefault="00690D60" w:rsidP="00690D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My Dream Website (Personal Project)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br/>
        <w:t xml:space="preserve">GitHub: </w:t>
      </w:r>
      <w:hyperlink r:id="rId13" w:tgtFrame="_new" w:history="1">
        <w:r w:rsidRPr="00690D6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https://github.com/KIRAN-dev995/the-dream-decore</w:t>
        </w:r>
      </w:hyperlink>
    </w:p>
    <w:p w14:paraId="19C3559F" w14:textId="77777777" w:rsidR="00690D60" w:rsidRPr="00690D60" w:rsidRDefault="00690D60" w:rsidP="00690D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Tech Hub Internship – Kasur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br/>
        <w:t>Gained practical experience in frontend development and teamwork.</w:t>
      </w:r>
    </w:p>
    <w:p w14:paraId="41D6978D" w14:textId="77777777" w:rsidR="00690D60" w:rsidRPr="00690D60" w:rsidRDefault="00690D60" w:rsidP="00690D60">
      <w:pPr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pict w14:anchorId="0B6626E5">
          <v:rect id="_x0000_i1058" style="width:0;height:1.5pt" o:hralign="center" o:hrstd="t" o:hr="t" fillcolor="#a0a0a0" stroked="f"/>
        </w:pict>
      </w:r>
    </w:p>
    <w:p w14:paraId="6080DD8E" w14:textId="77777777" w:rsidR="00690D60" w:rsidRPr="00690D60" w:rsidRDefault="00690D60" w:rsidP="00690D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D60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4AC0688D" w14:textId="7F833E7A" w:rsidR="00690D60" w:rsidRPr="00690D60" w:rsidRDefault="00690D60" w:rsidP="00690D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 (BSCS)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690D60">
        <w:rPr>
          <w:rFonts w:ascii="Times New Roman" w:eastAsia="Times New Roman" w:hAnsi="Times New Roman" w:cs="Times New Roman"/>
          <w:sz w:val="24"/>
          <w:szCs w:val="24"/>
        </w:rPr>
        <w:t>Govern</w:t>
      </w:r>
      <w:r>
        <w:rPr>
          <w:rFonts w:ascii="Times New Roman" w:eastAsia="Times New Roman" w:hAnsi="Times New Roman" w:cs="Times New Roman"/>
          <w:sz w:val="24"/>
          <w:szCs w:val="24"/>
          <w:lang w:val="en-DE"/>
        </w:rPr>
        <w:t>m</w:t>
      </w:r>
      <w:proofErr w:type="spellStart"/>
      <w:r w:rsidRPr="00690D60">
        <w:rPr>
          <w:rFonts w:ascii="Times New Roman" w:eastAsia="Times New Roman" w:hAnsi="Times New Roman" w:cs="Times New Roman"/>
          <w:sz w:val="24"/>
          <w:szCs w:val="24"/>
        </w:rPr>
        <w:t>ent</w:t>
      </w:r>
      <w:proofErr w:type="spellEnd"/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DE"/>
        </w:rPr>
        <w:t xml:space="preserve"> 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t>College</w:t>
      </w:r>
      <w:proofErr w:type="gramEnd"/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University, Faisalabad — </w:t>
      </w:r>
      <w:r>
        <w:rPr>
          <w:rFonts w:ascii="Times New Roman" w:eastAsia="Times New Roman" w:hAnsi="Times New Roman" w:cs="Times New Roman"/>
          <w:sz w:val="24"/>
          <w:szCs w:val="24"/>
          <w:lang w:val="en-DE"/>
        </w:rPr>
        <w:t>(2021-</w:t>
      </w:r>
      <w:r w:rsidRPr="00690D60">
        <w:rPr>
          <w:rFonts w:ascii="Times New Roman" w:eastAsia="Times New Roman" w:hAnsi="Times New Roman" w:cs="Times New Roman"/>
          <w:i/>
          <w:iCs/>
          <w:sz w:val="24"/>
          <w:szCs w:val="24"/>
        </w:rPr>
        <w:t>2025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DE"/>
        </w:rPr>
        <w:t>)</w:t>
      </w:r>
    </w:p>
    <w:p w14:paraId="5277CC80" w14:textId="25B391DB" w:rsidR="00690D60" w:rsidRPr="00690D60" w:rsidRDefault="00690D60" w:rsidP="00690D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DE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in Computer Science (ICS)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br/>
        <w:t xml:space="preserve">Superior College, Kasur </w:t>
      </w:r>
      <w:proofErr w:type="gramStart"/>
      <w:r w:rsidRPr="00690D60">
        <w:rPr>
          <w:rFonts w:ascii="Times New Roman" w:eastAsia="Times New Roman" w:hAnsi="Times New Roman" w:cs="Times New Roman"/>
          <w:sz w:val="24"/>
          <w:szCs w:val="24"/>
        </w:rPr>
        <w:t>—</w:t>
      </w:r>
      <w:r>
        <w:rPr>
          <w:rFonts w:ascii="Times New Roman" w:eastAsia="Times New Roman" w:hAnsi="Times New Roman" w:cs="Times New Roman"/>
          <w:sz w:val="24"/>
          <w:szCs w:val="24"/>
          <w:lang w:val="en-DE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DE"/>
        </w:rPr>
        <w:t>2019-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90D60">
        <w:rPr>
          <w:rFonts w:ascii="Times New Roman" w:eastAsia="Times New Roman" w:hAnsi="Times New Roman" w:cs="Times New Roman"/>
          <w:i/>
          <w:iCs/>
          <w:sz w:val="24"/>
          <w:szCs w:val="24"/>
        </w:rPr>
        <w:t>2021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DE"/>
        </w:rPr>
        <w:t>)</w:t>
      </w:r>
    </w:p>
    <w:p w14:paraId="58ED3E30" w14:textId="77777777" w:rsidR="00690D60" w:rsidRPr="00690D60" w:rsidRDefault="00690D60" w:rsidP="00690D60">
      <w:pPr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pict w14:anchorId="68EEC421">
          <v:rect id="_x0000_i1059" style="width:0;height:1.5pt" o:hralign="center" o:hrstd="t" o:hr="t" fillcolor="#a0a0a0" stroked="f"/>
        </w:pict>
      </w:r>
    </w:p>
    <w:p w14:paraId="2077A2AA" w14:textId="77777777" w:rsidR="00690D60" w:rsidRPr="00690D60" w:rsidRDefault="00690D60" w:rsidP="00690D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D60">
        <w:rPr>
          <w:rFonts w:ascii="Times New Roman" w:eastAsia="Times New Roman" w:hAnsi="Times New Roman" w:cs="Times New Roman"/>
          <w:b/>
          <w:bCs/>
          <w:sz w:val="27"/>
          <w:szCs w:val="27"/>
        </w:rPr>
        <w:t>SKILLS</w:t>
      </w:r>
    </w:p>
    <w:p w14:paraId="28A80477" w14:textId="77777777" w:rsidR="00690D60" w:rsidRPr="00690D60" w:rsidRDefault="00690D60" w:rsidP="00690D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14:paraId="50BFFF41" w14:textId="7EC952BB" w:rsidR="00690D60" w:rsidRPr="00690D60" w:rsidRDefault="00690D60" w:rsidP="00690D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Basics: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PHP, MySQL, </w:t>
      </w:r>
    </w:p>
    <w:p w14:paraId="70B03907" w14:textId="77777777" w:rsidR="00690D60" w:rsidRPr="00690D60" w:rsidRDefault="00690D60" w:rsidP="00690D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GitHub (Version Control)</w:t>
      </w:r>
    </w:p>
    <w:p w14:paraId="3388A845" w14:textId="77777777" w:rsidR="00690D60" w:rsidRPr="00690D60" w:rsidRDefault="00690D60" w:rsidP="00690D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b/>
          <w:bCs/>
          <w:sz w:val="24"/>
          <w:szCs w:val="24"/>
        </w:rPr>
        <w:t>Other: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t xml:space="preserve"> Basic Computer Skills</w:t>
      </w:r>
    </w:p>
    <w:p w14:paraId="1CAC3A1B" w14:textId="77777777" w:rsidR="00690D60" w:rsidRPr="00690D60" w:rsidRDefault="00690D60" w:rsidP="00690D60">
      <w:pPr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AE714E2">
          <v:rect id="_x0000_i1060" style="width:0;height:1.5pt" o:hralign="center" o:hrstd="t" o:hr="t" fillcolor="#a0a0a0" stroked="f"/>
        </w:pict>
      </w:r>
    </w:p>
    <w:p w14:paraId="163DEBE3" w14:textId="77777777" w:rsidR="00690D60" w:rsidRPr="00690D60" w:rsidRDefault="00690D60" w:rsidP="00690D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D60">
        <w:rPr>
          <w:rFonts w:ascii="Times New Roman" w:eastAsia="Times New Roman" w:hAnsi="Times New Roman" w:cs="Times New Roman"/>
          <w:b/>
          <w:bCs/>
          <w:sz w:val="27"/>
          <w:szCs w:val="27"/>
        </w:rPr>
        <w:t>SUMMARY</w:t>
      </w:r>
    </w:p>
    <w:p w14:paraId="608F2147" w14:textId="77777777" w:rsidR="00690D60" w:rsidRPr="00690D60" w:rsidRDefault="00690D60" w:rsidP="00690D60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t>Motivated Frontend Developer with practical experience in building responsive user interfaces using HTML, CSS, and JavaScript. Possesses foundational knowledge of backend technologies and a strong interest in continuous learning.</w:t>
      </w:r>
    </w:p>
    <w:p w14:paraId="6DFC9B60" w14:textId="77777777" w:rsidR="00690D60" w:rsidRPr="00690D60" w:rsidRDefault="00690D60" w:rsidP="00690D60">
      <w:pPr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pict w14:anchorId="7E18F558">
          <v:rect id="_x0000_i1061" style="width:0;height:1.5pt" o:hralign="center" o:hrstd="t" o:hr="t" fillcolor="#a0a0a0" stroked="f"/>
        </w:pict>
      </w:r>
    </w:p>
    <w:p w14:paraId="0EE19203" w14:textId="77777777" w:rsidR="00690D60" w:rsidRPr="00690D60" w:rsidRDefault="00690D60" w:rsidP="00690D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0D60">
        <w:rPr>
          <w:rFonts w:ascii="Times New Roman" w:eastAsia="Times New Roman" w:hAnsi="Times New Roman" w:cs="Times New Roman"/>
          <w:b/>
          <w:bCs/>
          <w:sz w:val="27"/>
          <w:szCs w:val="27"/>
        </w:rPr>
        <w:t>ACTIVITIES</w:t>
      </w:r>
    </w:p>
    <w:p w14:paraId="7EAB325C" w14:textId="77777777" w:rsidR="00690D60" w:rsidRPr="00690D60" w:rsidRDefault="00690D60" w:rsidP="00690D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t>Practicing frontend development projects from scratch</w:t>
      </w:r>
    </w:p>
    <w:p w14:paraId="08B7F93F" w14:textId="77777777" w:rsidR="00690D60" w:rsidRPr="00690D60" w:rsidRDefault="00690D60" w:rsidP="00690D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t>Improving coding skills through regular practice</w:t>
      </w:r>
    </w:p>
    <w:p w14:paraId="14E1A940" w14:textId="77777777" w:rsidR="00690D60" w:rsidRPr="00690D60" w:rsidRDefault="00690D60" w:rsidP="00690D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t>Content writing related to technology</w:t>
      </w:r>
    </w:p>
    <w:p w14:paraId="675F803C" w14:textId="6F7C6679" w:rsidR="00690D60" w:rsidRPr="00690D60" w:rsidRDefault="00690D60" w:rsidP="00DC666C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90D60">
        <w:rPr>
          <w:rFonts w:ascii="Times New Roman" w:eastAsia="Times New Roman" w:hAnsi="Times New Roman" w:cs="Times New Roman"/>
          <w:sz w:val="24"/>
          <w:szCs w:val="24"/>
        </w:rPr>
        <w:t>Reading educational and technical books</w:t>
      </w:r>
      <w:r w:rsidRPr="00690D60">
        <w:rPr>
          <w:rFonts w:ascii="Times New Roman" w:eastAsia="Times New Roman" w:hAnsi="Times New Roman" w:cs="Times New Roman"/>
          <w:sz w:val="24"/>
          <w:szCs w:val="24"/>
          <w:lang w:val="en-DE"/>
        </w:rPr>
        <w:t xml:space="preserve"> </w:t>
      </w:r>
      <w:r w:rsidRPr="00690D60">
        <w:rPr>
          <w:rFonts w:ascii="Times New Roman" w:eastAsia="Times New Roman" w:hAnsi="Times New Roman" w:cs="Times New Roman"/>
          <w:sz w:val="24"/>
          <w:szCs w:val="24"/>
        </w:rPr>
        <w:pict w14:anchorId="17125259">
          <v:rect id="_x0000_i1025" style="width:0;height:1.5pt" o:hralign="center" o:hrstd="t" o:hr="t" fillcolor="#a0a0a0" stroked="f"/>
        </w:pict>
      </w:r>
    </w:p>
    <w:p w14:paraId="4FCAFEF1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3FDA42" w14:textId="77777777" w:rsidR="00926B1B" w:rsidRDefault="00926B1B" w:rsidP="00674603">
      <w:r>
        <w:separator/>
      </w:r>
    </w:p>
  </w:endnote>
  <w:endnote w:type="continuationSeparator" w:id="0">
    <w:p w14:paraId="0BF7C3FB" w14:textId="77777777" w:rsidR="00926B1B" w:rsidRDefault="00926B1B" w:rsidP="00674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F325F" w14:textId="77777777" w:rsidR="00926B1B" w:rsidRDefault="00926B1B" w:rsidP="00674603">
      <w:r>
        <w:separator/>
      </w:r>
    </w:p>
  </w:footnote>
  <w:footnote w:type="continuationSeparator" w:id="0">
    <w:p w14:paraId="07B92EF6" w14:textId="77777777" w:rsidR="00926B1B" w:rsidRDefault="00926B1B" w:rsidP="00674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A512E5"/>
    <w:multiLevelType w:val="multilevel"/>
    <w:tmpl w:val="2CD6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754144F"/>
    <w:multiLevelType w:val="multilevel"/>
    <w:tmpl w:val="879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A3B0B"/>
    <w:multiLevelType w:val="hybridMultilevel"/>
    <w:tmpl w:val="EA28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4AF5951"/>
    <w:multiLevelType w:val="multilevel"/>
    <w:tmpl w:val="9CF6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535C8"/>
    <w:multiLevelType w:val="multilevel"/>
    <w:tmpl w:val="D5D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18806FA"/>
    <w:multiLevelType w:val="multilevel"/>
    <w:tmpl w:val="C13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E505BE5"/>
    <w:multiLevelType w:val="multilevel"/>
    <w:tmpl w:val="374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8256B81"/>
    <w:multiLevelType w:val="multilevel"/>
    <w:tmpl w:val="E9B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5CB8"/>
    <w:multiLevelType w:val="multilevel"/>
    <w:tmpl w:val="A5D45C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1"/>
        </w:tabs>
        <w:ind w:left="28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1"/>
        </w:tabs>
        <w:ind w:left="50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2" w15:restartNumberingAfterBreak="0">
    <w:nsid w:val="7E5715B2"/>
    <w:multiLevelType w:val="multilevel"/>
    <w:tmpl w:val="28B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3"/>
  </w:num>
  <w:num w:numId="3">
    <w:abstractNumId w:val="10"/>
  </w:num>
  <w:num w:numId="4">
    <w:abstractNumId w:val="28"/>
  </w:num>
  <w:num w:numId="5">
    <w:abstractNumId w:val="14"/>
  </w:num>
  <w:num w:numId="6">
    <w:abstractNumId w:val="21"/>
  </w:num>
  <w:num w:numId="7">
    <w:abstractNumId w:val="2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8"/>
  </w:num>
  <w:num w:numId="20">
    <w:abstractNumId w:val="26"/>
  </w:num>
  <w:num w:numId="21">
    <w:abstractNumId w:val="22"/>
  </w:num>
  <w:num w:numId="22">
    <w:abstractNumId w:val="12"/>
  </w:num>
  <w:num w:numId="23">
    <w:abstractNumId w:val="31"/>
  </w:num>
  <w:num w:numId="24">
    <w:abstractNumId w:val="30"/>
  </w:num>
  <w:num w:numId="25">
    <w:abstractNumId w:val="29"/>
  </w:num>
  <w:num w:numId="26">
    <w:abstractNumId w:val="27"/>
  </w:num>
  <w:num w:numId="27">
    <w:abstractNumId w:val="32"/>
  </w:num>
  <w:num w:numId="28">
    <w:abstractNumId w:val="19"/>
  </w:num>
  <w:num w:numId="29">
    <w:abstractNumId w:val="24"/>
  </w:num>
  <w:num w:numId="30">
    <w:abstractNumId w:val="16"/>
  </w:num>
  <w:num w:numId="31">
    <w:abstractNumId w:val="11"/>
  </w:num>
  <w:num w:numId="32">
    <w:abstractNumId w:val="15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60"/>
    <w:rsid w:val="00645252"/>
    <w:rsid w:val="00674603"/>
    <w:rsid w:val="00690D60"/>
    <w:rsid w:val="006D0A1D"/>
    <w:rsid w:val="006D3D74"/>
    <w:rsid w:val="0083569A"/>
    <w:rsid w:val="00926B1B"/>
    <w:rsid w:val="009C1FC2"/>
    <w:rsid w:val="00A9204E"/>
    <w:rsid w:val="00F7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1D587B"/>
  <w15:chartTrackingRefBased/>
  <w15:docId w15:val="{53F6AE8E-9794-43A5-8025-C9ACD4F9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690D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690D60"/>
    <w:pPr>
      <w:ind w:left="720"/>
      <w:contextualSpacing/>
    </w:pPr>
  </w:style>
  <w:style w:type="paragraph" w:styleId="NoSpacing">
    <w:name w:val="No Spacing"/>
    <w:uiPriority w:val="1"/>
    <w:qFormat/>
    <w:rsid w:val="00690D60"/>
  </w:style>
  <w:style w:type="character" w:styleId="UnresolvedMention">
    <w:name w:val="Unresolved Mention"/>
    <w:basedOn w:val="DefaultParagraphFont"/>
    <w:uiPriority w:val="99"/>
    <w:semiHidden/>
    <w:unhideWhenUsed/>
    <w:rsid w:val="006D0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2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KIRAN-dev995/the-dream-decor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kiran-dev995/TECH-HUB-PROJEC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KIRAN-dev995/ChariTea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iran1234t5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%20LAPTOP%20LAB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37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LAPTOP LAB</dc:creator>
  <cp:keywords/>
  <dc:description/>
  <cp:lastModifiedBy>ALI LAPTOP LAB</cp:lastModifiedBy>
  <cp:revision>32</cp:revision>
  <dcterms:created xsi:type="dcterms:W3CDTF">2025-12-30T15:35:00Z</dcterms:created>
  <dcterms:modified xsi:type="dcterms:W3CDTF">2025-12-30T16:12:00Z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